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-529"/>
        <w:tblW w:w="0" w:type="auto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234"/>
        <w:gridCol w:w="4748"/>
      </w:tblGrid>
      <w:tr w:rsidR="0002280D" w:rsidRPr="00D62316" w14:paraId="5FA4C6BF" w14:textId="77777777" w:rsidTr="0002280D">
        <w:trPr>
          <w:trHeight w:val="2330"/>
        </w:trPr>
        <w:tc>
          <w:tcPr>
            <w:tcW w:w="4234" w:type="dxa"/>
          </w:tcPr>
          <w:p w14:paraId="26669F3D" w14:textId="77777777" w:rsidR="0002280D" w:rsidRPr="00D62316" w:rsidRDefault="0002280D" w:rsidP="0002280D">
            <w:pPr>
              <w:pStyle w:val="Subttulo"/>
              <w:tabs>
                <w:tab w:val="left" w:pos="584"/>
                <w:tab w:val="center" w:pos="2106"/>
                <w:tab w:val="right" w:leader="dot" w:pos="9900"/>
              </w:tabs>
              <w:jc w:val="left"/>
              <w:outlineLvl w:val="9"/>
              <w:rPr>
                <w:rFonts w:cs="Arial"/>
                <w:b/>
                <w:caps/>
                <w:color w:val="333399"/>
                <w:spacing w:val="16"/>
                <w:sz w:val="48"/>
                <w:szCs w:val="48"/>
              </w:rPr>
            </w:pPr>
            <w:r w:rsidRPr="00D62316">
              <w:rPr>
                <w:rFonts w:cs="Arial"/>
                <w:b/>
                <w:caps/>
                <w:color w:val="333399"/>
                <w:spacing w:val="16"/>
                <w:sz w:val="48"/>
                <w:szCs w:val="48"/>
              </w:rPr>
              <w:t xml:space="preserve"> </w:t>
            </w:r>
            <w:r w:rsidR="002C7463">
              <w:rPr>
                <w:rFonts w:cs="Arial"/>
                <w:b/>
                <w:caps/>
                <w:color w:val="333399"/>
                <w:spacing w:val="16"/>
                <w:sz w:val="48"/>
                <w:szCs w:val="48"/>
              </w:rPr>
              <w:pict w14:anchorId="6DC464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3pt;height:105pt">
                  <v:imagedata r:id="rId10" o:title="wap-logo-0"/>
                </v:shape>
              </w:pict>
            </w:r>
          </w:p>
        </w:tc>
        <w:tc>
          <w:tcPr>
            <w:tcW w:w="4748" w:type="dxa"/>
          </w:tcPr>
          <w:p w14:paraId="49F7C066" w14:textId="77777777" w:rsidR="0002280D" w:rsidRPr="00D62316" w:rsidRDefault="0002280D" w:rsidP="0002280D">
            <w:pPr>
              <w:pStyle w:val="Subttulo"/>
              <w:tabs>
                <w:tab w:val="right" w:leader="dot" w:pos="9900"/>
              </w:tabs>
              <w:outlineLvl w:val="9"/>
              <w:rPr>
                <w:rFonts w:cs="Arial"/>
                <w:sz w:val="40"/>
                <w:szCs w:val="40"/>
              </w:rPr>
            </w:pPr>
            <w:bookmarkStart w:id="0" w:name="_Toc347768863"/>
            <w:r w:rsidRPr="00D62316">
              <w:rPr>
                <w:rFonts w:cs="Arial"/>
                <w:b/>
                <w:sz w:val="40"/>
                <w:szCs w:val="40"/>
              </w:rPr>
              <w:t xml:space="preserve">Termo de Devolução de </w:t>
            </w:r>
            <w:r w:rsidR="00EE5606" w:rsidRPr="00D62316">
              <w:rPr>
                <w:rFonts w:cs="Arial"/>
                <w:b/>
                <w:sz w:val="40"/>
                <w:szCs w:val="40"/>
              </w:rPr>
              <w:t>Equipamento de TI</w:t>
            </w:r>
          </w:p>
          <w:bookmarkEnd w:id="0"/>
          <w:p w14:paraId="409CEFB5" w14:textId="4CA2B73D" w:rsidR="00F00830" w:rsidRPr="00D62316" w:rsidRDefault="002C7463" w:rsidP="00D62316">
            <w:pPr>
              <w:pStyle w:val="Subttulo"/>
              <w:tabs>
                <w:tab w:val="right" w:leader="dot" w:pos="9900"/>
              </w:tabs>
              <w:outlineLvl w:val="9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Data: {data_mes_ano}</w:t>
            </w:r>
          </w:p>
        </w:tc>
      </w:tr>
    </w:tbl>
    <w:p w14:paraId="4F697EFA" w14:textId="77777777" w:rsidR="0002280D" w:rsidRPr="00D62316" w:rsidRDefault="0002280D" w:rsidP="0002280D">
      <w:pPr>
        <w:ind w:right="18"/>
        <w:rPr>
          <w:rFonts w:ascii="Arial" w:hAnsi="Arial" w:cs="Arial"/>
          <w:color w:val="000000"/>
        </w:rPr>
      </w:pPr>
    </w:p>
    <w:p w14:paraId="1D3924C0" w14:textId="631BB86A" w:rsidR="0073089A" w:rsidRPr="0094213D" w:rsidRDefault="002C7463" w:rsidP="00BD538B">
      <w:pPr>
        <w:spacing w:line="360" w:lineRule="auto"/>
        <w:ind w:right="17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>Eu, {colaborador}, declaro que estou devolvendo</w:t>
      </w:r>
      <w:r w:rsidR="0073089A" w:rsidRPr="0094213D">
        <w:rPr>
          <w:rFonts w:ascii="Arial" w:hAnsi="Arial" w:cs="Arial"/>
          <w:color w:val="000000"/>
        </w:rPr>
        <w:t xml:space="preserve"> nesta data o equipamento abaixo descrito, conforme o recebi anteriormente, e em perfeitas condições de utilização</w:t>
      </w:r>
      <w:r w:rsidR="009D174E" w:rsidRPr="0094213D">
        <w:rPr>
          <w:rFonts w:ascii="Arial" w:hAnsi="Arial" w:cs="Arial"/>
          <w:color w:val="000000"/>
        </w:rPr>
        <w:t xml:space="preserve"> para a empresa </w:t>
      </w:r>
      <w:r w:rsidR="00D62316" w:rsidRPr="0094213D">
        <w:rPr>
          <w:rFonts w:ascii="Arial" w:hAnsi="Arial" w:cs="Arial"/>
          <w:color w:val="000000"/>
        </w:rPr>
        <w:t>WAP</w:t>
      </w:r>
      <w:r w:rsidR="009D174E" w:rsidRPr="0094213D">
        <w:rPr>
          <w:rFonts w:ascii="Arial" w:hAnsi="Arial" w:cs="Arial"/>
          <w:color w:val="000000"/>
        </w:rPr>
        <w:t>.</w:t>
      </w:r>
    </w:p>
    <w:p w14:paraId="34438AC1" w14:textId="77777777" w:rsidR="0073089A" w:rsidRPr="00D62316" w:rsidRDefault="0073089A">
      <w:pPr>
        <w:ind w:right="18"/>
        <w:rPr>
          <w:rFonts w:ascii="Arial" w:hAnsi="Arial" w:cs="Arial"/>
          <w:color w:val="000000"/>
        </w:rPr>
      </w:pPr>
    </w:p>
    <w:tbl>
      <w:tblPr>
        <w:tblW w:w="9095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7"/>
        <w:gridCol w:w="438"/>
        <w:gridCol w:w="4110"/>
      </w:tblGrid>
      <w:tr w:rsidR="00422D04" w:rsidRPr="00D62316" w14:paraId="53CBF70A" w14:textId="77777777" w:rsidTr="00B000BA">
        <w:trPr>
          <w:cantSplit/>
          <w:trHeight w:val="340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1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2EE003" w14:textId="77777777" w:rsidR="00422D04" w:rsidRPr="00D62316" w:rsidRDefault="00422D04">
            <w:pPr>
              <w:rPr>
                <w:rFonts w:ascii="Arial" w:hAnsi="Arial" w:cs="Arial"/>
                <w:b/>
                <w:color w:val="000000"/>
              </w:rPr>
            </w:pPr>
            <w:r w:rsidRPr="00D62316">
              <w:rPr>
                <w:rFonts w:ascii="Arial" w:hAnsi="Arial" w:cs="Arial"/>
                <w:b/>
                <w:color w:val="000000"/>
              </w:rPr>
              <w:t>Equipamento</w:t>
            </w:r>
          </w:p>
        </w:tc>
        <w:tc>
          <w:tcPr>
            <w:tcW w:w="4548" w:type="dxa"/>
            <w:gridSpan w:val="2"/>
            <w:tcBorders>
              <w:top w:val="single" w:sz="4" w:space="0" w:color="auto"/>
              <w:left w:val="single" w:sz="4" w:space="0" w:color="auto"/>
              <w:bottom w:val="single" w:sz="1" w:space="0" w:color="000000"/>
              <w:right w:val="single" w:sz="4" w:space="0" w:color="auto"/>
            </w:tcBorders>
            <w:vAlign w:val="center"/>
          </w:tcPr>
          <w:p w14:paraId="07549B06" w14:textId="77777777" w:rsidR="00422D04" w:rsidRPr="00D62316" w:rsidRDefault="00422D04" w:rsidP="009D172F">
            <w:pPr>
              <w:rPr>
                <w:rFonts w:ascii="Arial" w:hAnsi="Arial" w:cs="Arial"/>
                <w:b/>
                <w:color w:val="000000"/>
              </w:rPr>
            </w:pPr>
            <w:r w:rsidRPr="00D62316">
              <w:rPr>
                <w:rFonts w:ascii="Arial" w:hAnsi="Arial" w:cs="Arial"/>
                <w:b/>
                <w:color w:val="000000"/>
              </w:rPr>
              <w:t xml:space="preserve"> </w:t>
            </w:r>
          </w:p>
        </w:tc>
      </w:tr>
      <w:tr w:rsidR="0073089A" w:rsidRPr="00D62316" w14:paraId="3DD9ABCA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left w:val="single" w:sz="4" w:space="0" w:color="auto"/>
              <w:bottom w:val="single" w:sz="1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D12DDF" w14:textId="0C867C12" w:rsidR="0073089A" w:rsidRPr="00D62316" w:rsidRDefault="002C7463" w:rsidP="00AB1E6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Descrição: {descricao}</w:t>
            </w:r>
          </w:p>
        </w:tc>
      </w:tr>
      <w:tr w:rsidR="0073089A" w:rsidRPr="00D62316" w14:paraId="360A5EB4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left w:val="single" w:sz="4" w:space="0" w:color="auto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A02DD0" w14:textId="77777777" w:rsidR="0073089A" w:rsidRPr="00D62316" w:rsidRDefault="0073089A">
            <w:pPr>
              <w:rPr>
                <w:rFonts w:ascii="Arial" w:hAnsi="Arial" w:cs="Arial"/>
                <w:color w:val="000000"/>
              </w:rPr>
            </w:pPr>
          </w:p>
        </w:tc>
      </w:tr>
      <w:tr w:rsidR="0073089A" w:rsidRPr="00D62316" w14:paraId="2E37CC6D" w14:textId="77777777" w:rsidTr="00B000BA">
        <w:trPr>
          <w:cantSplit/>
          <w:trHeight w:val="340"/>
        </w:trPr>
        <w:tc>
          <w:tcPr>
            <w:tcW w:w="49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DFE693" w14:textId="5CF5493A" w:rsidR="0073089A" w:rsidRPr="00D62316" w:rsidRDefault="002C7463" w:rsidP="00645E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Número de Série: {series}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9D5E4F" w14:textId="2F956856" w:rsidR="008609DC" w:rsidRPr="00D62316" w:rsidRDefault="002C7463" w:rsidP="00D9517D">
            <w:pPr>
              <w:suppressAutoHyphens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Número do Patrimônio: {patrimonios}</w:t>
            </w:r>
          </w:p>
        </w:tc>
      </w:tr>
      <w:tr w:rsidR="0073089A" w:rsidRPr="00D62316" w14:paraId="74E409FC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AA2F44" w14:textId="02E27E1B" w:rsidR="0073089A" w:rsidRPr="00D62316" w:rsidRDefault="002C7463" w:rsidP="00AB1E6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Marca e Modelo: {marcas_modelos}</w:t>
            </w:r>
          </w:p>
        </w:tc>
      </w:tr>
      <w:tr w:rsidR="00061F85" w:rsidRPr="00D62316" w14:paraId="5AAA689F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5FF0EB" w14:textId="77777777" w:rsidR="00061F85" w:rsidRPr="00D62316" w:rsidRDefault="00061F85" w:rsidP="004E2B07">
            <w:pPr>
              <w:rPr>
                <w:rFonts w:ascii="Arial" w:hAnsi="Arial" w:cs="Arial"/>
                <w:color w:val="000000"/>
              </w:rPr>
            </w:pPr>
          </w:p>
        </w:tc>
      </w:tr>
      <w:tr w:rsidR="0073089A" w:rsidRPr="00D62316" w14:paraId="01A110A3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7C8256" w14:textId="6784E8A9" w:rsidR="0073089A" w:rsidRPr="00D62316" w:rsidRDefault="002C7463" w:rsidP="008B6E5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Outros componentes: {outros_componentes}</w:t>
            </w:r>
          </w:p>
        </w:tc>
      </w:tr>
      <w:tr w:rsidR="00422D04" w:rsidRPr="00D62316" w14:paraId="19171A15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07E634" w14:textId="23AE54AA" w:rsidR="008609DC" w:rsidRPr="00D62316" w:rsidRDefault="002C7463" w:rsidP="008B6E5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Observação: {observacao}</w:t>
            </w:r>
          </w:p>
        </w:tc>
      </w:tr>
    </w:tbl>
    <w:p w14:paraId="265057A8" w14:textId="77777777" w:rsidR="0073089A" w:rsidRPr="00D62316" w:rsidRDefault="0073089A">
      <w:pPr>
        <w:ind w:right="18"/>
        <w:rPr>
          <w:rFonts w:ascii="Arial" w:hAnsi="Arial" w:cs="Arial"/>
          <w:color w:val="000000"/>
        </w:rPr>
      </w:pPr>
    </w:p>
    <w:p w14:paraId="733F96D1" w14:textId="77777777" w:rsidR="00061F85" w:rsidRPr="00D62316" w:rsidRDefault="00061F85">
      <w:pPr>
        <w:ind w:right="18"/>
        <w:rPr>
          <w:rFonts w:ascii="Arial" w:hAnsi="Arial" w:cs="Arial"/>
          <w:color w:val="000000"/>
        </w:rPr>
      </w:pPr>
    </w:p>
    <w:tbl>
      <w:tblPr>
        <w:tblW w:w="10340" w:type="dxa"/>
        <w:tblInd w:w="-38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652"/>
        <w:gridCol w:w="1441"/>
        <w:gridCol w:w="160"/>
        <w:gridCol w:w="5087"/>
      </w:tblGrid>
      <w:tr w:rsidR="00E348BC" w:rsidRPr="00D62316" w14:paraId="7CBD800E" w14:textId="77777777" w:rsidTr="003C3088">
        <w:trPr>
          <w:trHeight w:val="433"/>
        </w:trPr>
        <w:tc>
          <w:tcPr>
            <w:tcW w:w="3652" w:type="dxa"/>
          </w:tcPr>
          <w:p w14:paraId="6989BCC2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41" w:type="dxa"/>
          </w:tcPr>
          <w:p w14:paraId="641B4534" w14:textId="77777777" w:rsidR="00E348BC" w:rsidRPr="00D62316" w:rsidRDefault="00E348BC" w:rsidP="00E348BC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160" w:type="dxa"/>
          </w:tcPr>
          <w:p w14:paraId="053AB6DC" w14:textId="77777777" w:rsidR="00E348BC" w:rsidRPr="00D62316" w:rsidRDefault="00E348BC" w:rsidP="00E348BC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5087" w:type="dxa"/>
          </w:tcPr>
          <w:p w14:paraId="3885B6AB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348BC" w:rsidRPr="00D62316" w14:paraId="1F8D3CCC" w14:textId="77777777" w:rsidTr="003C3088">
        <w:trPr>
          <w:trHeight w:val="637"/>
        </w:trPr>
        <w:tc>
          <w:tcPr>
            <w:tcW w:w="3652" w:type="dxa"/>
          </w:tcPr>
          <w:p w14:paraId="0CE6934C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41" w:type="dxa"/>
          </w:tcPr>
          <w:p w14:paraId="04AD87FB" w14:textId="77777777" w:rsidR="00E348BC" w:rsidRPr="00D62316" w:rsidRDefault="00E348BC" w:rsidP="00E348BC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160" w:type="dxa"/>
          </w:tcPr>
          <w:p w14:paraId="10465299" w14:textId="77777777" w:rsidR="00E348BC" w:rsidRPr="00D62316" w:rsidRDefault="00E348BC" w:rsidP="00E348BC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5087" w:type="dxa"/>
          </w:tcPr>
          <w:p w14:paraId="74DB63B6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348BC" w:rsidRPr="00D62316" w14:paraId="59815E63" w14:textId="77777777" w:rsidTr="003C3088">
        <w:trPr>
          <w:trHeight w:val="420"/>
        </w:trPr>
        <w:tc>
          <w:tcPr>
            <w:tcW w:w="3652" w:type="dxa"/>
          </w:tcPr>
          <w:p w14:paraId="0862255F" w14:textId="755D0EA3" w:rsidR="00E348BC" w:rsidRPr="00D62316" w:rsidRDefault="002C7463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{tecnico}</w:t>
            </w:r>
          </w:p>
          <w:p w14:paraId="38405706" w14:textId="77777777" w:rsidR="00E348BC" w:rsidRPr="00D62316" w:rsidRDefault="00E348BC" w:rsidP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 xml:space="preserve">Nome do responsável que recebeu a máquina em TI </w:t>
            </w:r>
          </w:p>
        </w:tc>
        <w:tc>
          <w:tcPr>
            <w:tcW w:w="1441" w:type="dxa"/>
          </w:tcPr>
          <w:p w14:paraId="17574CC9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0" w:type="dxa"/>
          </w:tcPr>
          <w:p w14:paraId="0B297910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087" w:type="dxa"/>
          </w:tcPr>
          <w:p w14:paraId="51161D93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>_______________________</w:t>
            </w:r>
          </w:p>
          <w:p w14:paraId="5879642C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>Assinatura</w:t>
            </w:r>
          </w:p>
          <w:p w14:paraId="4404C8AC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  <w:p w14:paraId="06933C6A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530ED86D" w14:textId="77777777" w:rsidR="005322E9" w:rsidRPr="00D62316" w:rsidRDefault="0073089A">
      <w:pPr>
        <w:ind w:right="18"/>
        <w:rPr>
          <w:rFonts w:ascii="Arial" w:hAnsi="Arial" w:cs="Arial"/>
          <w:color w:val="000000"/>
        </w:rPr>
      </w:pPr>
      <w:r w:rsidRPr="00D62316">
        <w:rPr>
          <w:rFonts w:ascii="Arial" w:hAnsi="Arial" w:cs="Arial"/>
          <w:color w:val="000000"/>
        </w:rPr>
        <w:tab/>
      </w:r>
    </w:p>
    <w:tbl>
      <w:tblPr>
        <w:tblW w:w="10340" w:type="dxa"/>
        <w:tblInd w:w="-38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652"/>
        <w:gridCol w:w="1441"/>
        <w:gridCol w:w="160"/>
        <w:gridCol w:w="5087"/>
      </w:tblGrid>
      <w:tr w:rsidR="005322E9" w:rsidRPr="00D62316" w14:paraId="2D1A5271" w14:textId="77777777" w:rsidTr="00815485">
        <w:trPr>
          <w:trHeight w:val="420"/>
        </w:trPr>
        <w:tc>
          <w:tcPr>
            <w:tcW w:w="3652" w:type="dxa"/>
          </w:tcPr>
          <w:p w14:paraId="7B91ACFA" w14:textId="77777777" w:rsidR="005322E9" w:rsidRPr="00D62316" w:rsidRDefault="005322E9" w:rsidP="00815485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1441" w:type="dxa"/>
          </w:tcPr>
          <w:p w14:paraId="1EA5FBCB" w14:textId="77777777" w:rsidR="005322E9" w:rsidRPr="00D62316" w:rsidRDefault="005322E9" w:rsidP="00815485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0" w:type="dxa"/>
          </w:tcPr>
          <w:p w14:paraId="60B94FB8" w14:textId="77777777" w:rsidR="005322E9" w:rsidRPr="00D62316" w:rsidRDefault="005322E9" w:rsidP="00815485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087" w:type="dxa"/>
          </w:tcPr>
          <w:p w14:paraId="40342FCB" w14:textId="77777777" w:rsidR="005322E9" w:rsidRPr="00D62316" w:rsidRDefault="005322E9" w:rsidP="00815485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65D98EC4" w14:textId="77777777" w:rsidR="0073089A" w:rsidRPr="00D62316" w:rsidRDefault="0073089A">
      <w:pPr>
        <w:ind w:right="18"/>
        <w:rPr>
          <w:rFonts w:ascii="Arial" w:hAnsi="Arial" w:cs="Arial"/>
          <w:color w:val="000000"/>
        </w:rPr>
      </w:pPr>
      <w:r w:rsidRPr="00D62316">
        <w:rPr>
          <w:rFonts w:ascii="Arial" w:hAnsi="Arial" w:cs="Arial"/>
          <w:color w:val="000000"/>
        </w:rPr>
        <w:tab/>
      </w:r>
    </w:p>
    <w:tbl>
      <w:tblPr>
        <w:tblW w:w="10340" w:type="dxa"/>
        <w:tblInd w:w="-38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652"/>
        <w:gridCol w:w="1441"/>
        <w:gridCol w:w="160"/>
        <w:gridCol w:w="5087"/>
      </w:tblGrid>
      <w:tr w:rsidR="00DF7A53" w:rsidRPr="00D62316" w14:paraId="5EED40E8" w14:textId="77777777">
        <w:trPr>
          <w:trHeight w:val="637"/>
        </w:trPr>
        <w:tc>
          <w:tcPr>
            <w:tcW w:w="3652" w:type="dxa"/>
          </w:tcPr>
          <w:p w14:paraId="6646ED9C" w14:textId="4EEDCCC7" w:rsidR="00544920" w:rsidRDefault="002C746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{colaborador}</w:t>
            </w:r>
          </w:p>
          <w:p w14:paraId="4A1675E7" w14:textId="77777777" w:rsidR="00DF7A53" w:rsidRPr="00D62316" w:rsidRDefault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>Nome Colaborador</w:t>
            </w:r>
          </w:p>
        </w:tc>
        <w:tc>
          <w:tcPr>
            <w:tcW w:w="1441" w:type="dxa"/>
          </w:tcPr>
          <w:p w14:paraId="5AB5FEE6" w14:textId="77777777" w:rsidR="00DF7A53" w:rsidRPr="00D62316" w:rsidRDefault="00DF7A53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160" w:type="dxa"/>
          </w:tcPr>
          <w:p w14:paraId="1300B18C" w14:textId="77777777" w:rsidR="00DF7A53" w:rsidRPr="00D62316" w:rsidRDefault="00DF7A53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5087" w:type="dxa"/>
          </w:tcPr>
          <w:p w14:paraId="1CA8023B" w14:textId="77777777" w:rsidR="00DF7A53" w:rsidRPr="00D62316" w:rsidRDefault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>_______________________</w:t>
            </w:r>
          </w:p>
          <w:p w14:paraId="746A5803" w14:textId="77777777" w:rsidR="00DF7A53" w:rsidRPr="00D62316" w:rsidRDefault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>Assinatura</w:t>
            </w:r>
          </w:p>
          <w:p w14:paraId="2EBF6F57" w14:textId="77777777" w:rsidR="00DF7A53" w:rsidRPr="00D62316" w:rsidRDefault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  <w:p w14:paraId="011F2703" w14:textId="77777777" w:rsidR="00DF7A53" w:rsidRPr="00D62316" w:rsidRDefault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  <w:p w14:paraId="23285FBB" w14:textId="77777777" w:rsidR="00DF7A53" w:rsidRPr="00D62316" w:rsidRDefault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4EDFDD8F" w14:textId="77777777" w:rsidR="00061F85" w:rsidRPr="00D62316" w:rsidRDefault="00061F85">
      <w:pPr>
        <w:rPr>
          <w:rFonts w:ascii="Arial" w:hAnsi="Arial" w:cs="Arial"/>
          <w:color w:val="000000"/>
        </w:rPr>
      </w:pPr>
    </w:p>
    <w:p w14:paraId="7D438DDD" w14:textId="0BAAA13E" w:rsidR="00EA6E3C" w:rsidRPr="00D62316" w:rsidRDefault="002C7463" w:rsidP="00EA6E3C">
      <w:pPr>
        <w:ind w:right="18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{cidade}, {data_extenso}.</w:t>
      </w:r>
    </w:p>
    <w:p w14:paraId="23A64C1A" w14:textId="77777777" w:rsidR="00042F23" w:rsidRDefault="00042F23" w:rsidP="00B86F3F">
      <w:pPr>
        <w:ind w:right="618"/>
        <w:rPr>
          <w:noProof/>
        </w:rPr>
      </w:pPr>
    </w:p>
    <w:p w14:paraId="3DC23BD1" w14:textId="77777777" w:rsidR="00042F23" w:rsidRDefault="00042F23" w:rsidP="00B86F3F">
      <w:pPr>
        <w:ind w:right="618"/>
        <w:rPr>
          <w:noProof/>
        </w:rPr>
      </w:pPr>
    </w:p>
    <w:p w14:paraId="5F7D8782" w14:textId="77777777" w:rsidR="00B35319" w:rsidRPr="00D62316" w:rsidRDefault="002C7463" w:rsidP="00042F23">
      <w:pPr>
        <w:ind w:right="618"/>
        <w:jc w:val="right"/>
        <w:rPr>
          <w:rFonts w:ascii="Arial" w:hAnsi="Arial" w:cs="Arial"/>
          <w:color w:val="000000"/>
        </w:rPr>
      </w:pPr>
      <w:r>
        <w:rPr>
          <w:noProof/>
        </w:rPr>
        <w:pict w14:anchorId="224176DE">
          <v:shape id="Imagem 2" o:spid="_x0000_i1026" type="#_x0000_t75" alt="Desenho com traços pretos em fundo branco&#10;&#10;Descrição gerada automaticamente com confiança média" style="width:110.25pt;height:60pt;visibility:visible">
            <v:imagedata r:id="rId11" o:title="Desenho com traços pretos em fundo branco&#10;&#10;Descrição gerada automaticamente com confiança média"/>
          </v:shape>
        </w:pict>
      </w:r>
      <w:r w:rsidR="00042F23">
        <w:rPr>
          <w:noProof/>
        </w:rPr>
        <w:t xml:space="preserve">                                                             </w:t>
      </w:r>
      <w:r>
        <w:rPr>
          <w:noProof/>
        </w:rPr>
        <w:pict w14:anchorId="4479DD51">
          <v:shape id="Imagem 1" o:spid="_x0000_i1027" type="#_x0000_t75" alt="Desenho com traços pretos em fundo branco&#10;&#10;Descrição gerada automaticamente com confiança média" style="width:114pt;height:59.25pt;visibility:visible">
            <v:imagedata r:id="rId12" o:title="Desenho com traços pretos em fundo branco&#10;&#10;Descrição gerada automaticamente com confiança média"/>
          </v:shape>
        </w:pict>
      </w:r>
    </w:p>
    <w:sectPr w:rsidR="00B35319" w:rsidRPr="00D62316" w:rsidSect="00E96F5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footnotePr>
        <w:pos w:val="beneathText"/>
      </w:footnotePr>
      <w:pgSz w:w="11907" w:h="16839" w:code="9"/>
      <w:pgMar w:top="426" w:right="1418" w:bottom="142" w:left="170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7F077" w14:textId="77777777" w:rsidR="00122FA7" w:rsidRDefault="00122FA7">
      <w:r>
        <w:separator/>
      </w:r>
    </w:p>
  </w:endnote>
  <w:endnote w:type="continuationSeparator" w:id="0">
    <w:p w14:paraId="554E3EBB" w14:textId="77777777" w:rsidR="00122FA7" w:rsidRDefault="00122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any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9FA0A" w14:textId="77777777" w:rsidR="00DF7A53" w:rsidRDefault="00DF7A5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939C" w14:textId="77777777" w:rsidR="0002280D" w:rsidRDefault="00D62316">
    <w:pPr>
      <w:pStyle w:val="Rodap"/>
      <w:pBdr>
        <w:top w:val="single" w:sz="4" w:space="1" w:color="A5A5A5"/>
      </w:pBdr>
      <w:rPr>
        <w:color w:val="7F7F7F"/>
      </w:rPr>
    </w:pPr>
    <w:r>
      <w:rPr>
        <w:rFonts w:ascii="Arial" w:hAnsi="Arial" w:cs="Arial"/>
        <w:b/>
        <w:sz w:val="22"/>
        <w:szCs w:val="22"/>
      </w:rPr>
      <w:t>WAP</w:t>
    </w:r>
    <w:r w:rsidR="0002280D" w:rsidRPr="0002280D">
      <w:rPr>
        <w:rFonts w:ascii="Arial" w:hAnsi="Arial" w:cs="Arial"/>
        <w:b/>
        <w:sz w:val="22"/>
        <w:szCs w:val="22"/>
      </w:rPr>
      <w:t>: Interna</w:t>
    </w:r>
  </w:p>
  <w:p w14:paraId="750C89C1" w14:textId="77777777" w:rsidR="0073089A" w:rsidRDefault="0073089A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7970" w14:textId="77777777" w:rsidR="00DF7A53" w:rsidRDefault="00DF7A5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9347C" w14:textId="77777777" w:rsidR="00122FA7" w:rsidRDefault="00122FA7">
      <w:r>
        <w:separator/>
      </w:r>
    </w:p>
  </w:footnote>
  <w:footnote w:type="continuationSeparator" w:id="0">
    <w:p w14:paraId="3B9DE286" w14:textId="77777777" w:rsidR="00122FA7" w:rsidRDefault="00122F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DDE8D" w14:textId="77777777" w:rsidR="00DF7A53" w:rsidRDefault="00122FA7">
    <w:pPr>
      <w:pStyle w:val="Cabealho"/>
    </w:pPr>
    <w:r>
      <w:rPr>
        <w:noProof/>
      </w:rPr>
      <w:pict w14:anchorId="72EED3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415719" o:spid="_x0000_s1026" type="#_x0000_t136" style="position:absolute;left:0;text-align:left;margin-left:0;margin-top:0;width:330pt;height:200.4pt;rotation:315;z-index:-251658752;mso-position-horizontal:center;mso-position-horizontal-relative:margin;mso-position-vertical:center;mso-position-vertical-relative:margin" o:allowincell="f" fillcolor="#bfbfbf" stroked="f">
          <v:textpath style="font-family:&quot;Comic Sans MS&quot;;font-size:2in" string="WA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40EAA" w14:textId="77777777" w:rsidR="0073089A" w:rsidRDefault="00122FA7">
    <w:pPr>
      <w:rPr>
        <w:sz w:val="10"/>
        <w:szCs w:val="10"/>
      </w:rPr>
    </w:pPr>
    <w:r>
      <w:rPr>
        <w:noProof/>
      </w:rPr>
      <w:pict w14:anchorId="4F4054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415720" o:spid="_x0000_s1027" type="#_x0000_t136" style="position:absolute;margin-left:0;margin-top:0;width:330pt;height:200.4pt;rotation:315;z-index:-251657728;mso-position-horizontal:center;mso-position-horizontal-relative:margin;mso-position-vertical:center;mso-position-vertical-relative:margin" o:allowincell="f" fillcolor="#bfbfbf" stroked="f">
          <v:textpath style="font-family:&quot;Comic Sans MS&quot;;font-size:2in" string="WAP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8F478" w14:textId="77777777" w:rsidR="00DF7A53" w:rsidRDefault="00122FA7">
    <w:pPr>
      <w:pStyle w:val="Cabealho"/>
    </w:pPr>
    <w:r>
      <w:rPr>
        <w:noProof/>
      </w:rPr>
      <w:pict w14:anchorId="720834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415718" o:spid="_x0000_s1025" type="#_x0000_t136" style="position:absolute;left:0;text-align:left;margin-left:0;margin-top:0;width:330pt;height:200.4pt;rotation:315;z-index:-251659776;mso-position-horizontal:center;mso-position-horizontal-relative:margin;mso-position-vertical:center;mso-position-vertical-relative:margin" o:allowincell="f" fillcolor="#bfbfbf" stroked="f">
          <v:textpath style="font-family:&quot;Comic Sans MS&quot;;font-size:2in" string="WA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5FC203C8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CB2EAD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2AD6BA7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00000001"/>
    <w:multiLevelType w:val="singleLevel"/>
    <w:tmpl w:val="00000001"/>
    <w:name w:val="WW8Num21"/>
    <w:lvl w:ilvl="0">
      <w:start w:val="1"/>
      <w:numFmt w:val="bullet"/>
      <w:pStyle w:val="subtitulo2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2"/>
    <w:multiLevelType w:val="multilevel"/>
    <w:tmpl w:val="00000002"/>
    <w:name w:val="WW8Num2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0000003"/>
    <w:multiLevelType w:val="multilevel"/>
    <w:tmpl w:val="00000003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10553DCA"/>
    <w:multiLevelType w:val="multilevel"/>
    <w:tmpl w:val="00000002"/>
    <w:name w:val="WW8Num22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14B058D1"/>
    <w:multiLevelType w:val="hybridMultilevel"/>
    <w:tmpl w:val="41944534"/>
    <w:name w:val="WW8Num202"/>
    <w:lvl w:ilvl="0" w:tplc="FFFFFFFF">
      <w:start w:val="1"/>
      <w:numFmt w:val="bullet"/>
      <w:lvlText w:val="·"/>
      <w:lvlJc w:val="left"/>
      <w:pPr>
        <w:tabs>
          <w:tab w:val="num" w:pos="720"/>
        </w:tabs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4215D"/>
    <w:multiLevelType w:val="hybridMultilevel"/>
    <w:tmpl w:val="6FAEC70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BA2243"/>
    <w:multiLevelType w:val="singleLevel"/>
    <w:tmpl w:val="1B807000"/>
    <w:lvl w:ilvl="0">
      <w:start w:val="1"/>
      <w:numFmt w:val="bullet"/>
      <w:pStyle w:val="Commarcadores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D5F191C"/>
    <w:multiLevelType w:val="hybridMultilevel"/>
    <w:tmpl w:val="B5A0317C"/>
    <w:name w:val="WW8Num222222"/>
    <w:lvl w:ilvl="0" w:tplc="CBF4EC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1A0DEA"/>
    <w:multiLevelType w:val="singleLevel"/>
    <w:tmpl w:val="4EF6856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75FB7738"/>
    <w:multiLevelType w:val="multilevel"/>
    <w:tmpl w:val="F59AA118"/>
    <w:lvl w:ilvl="0">
      <w:start w:val="1"/>
      <w:numFmt w:val="bullet"/>
      <w:pStyle w:val="Lista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EF005C1"/>
    <w:multiLevelType w:val="multilevel"/>
    <w:tmpl w:val="BE1E11C0"/>
    <w:lvl w:ilvl="0">
      <w:start w:val="1"/>
      <w:numFmt w:val="lowerLetter"/>
      <w:pStyle w:val="Numerada2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13363454">
    <w:abstractNumId w:val="3"/>
  </w:num>
  <w:num w:numId="2" w16cid:durableId="1090078488">
    <w:abstractNumId w:val="5"/>
  </w:num>
  <w:num w:numId="3" w16cid:durableId="723797496">
    <w:abstractNumId w:val="1"/>
  </w:num>
  <w:num w:numId="4" w16cid:durableId="1950089824">
    <w:abstractNumId w:val="0"/>
  </w:num>
  <w:num w:numId="5" w16cid:durableId="1191065792">
    <w:abstractNumId w:val="2"/>
  </w:num>
  <w:num w:numId="6" w16cid:durableId="1619020909">
    <w:abstractNumId w:val="11"/>
  </w:num>
  <w:num w:numId="7" w16cid:durableId="938365670">
    <w:abstractNumId w:val="12"/>
  </w:num>
  <w:num w:numId="8" w16cid:durableId="2121559198">
    <w:abstractNumId w:val="13"/>
  </w:num>
  <w:num w:numId="9" w16cid:durableId="637494811">
    <w:abstractNumId w:val="9"/>
  </w:num>
  <w:num w:numId="10" w16cid:durableId="19626838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noLeading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0F67"/>
    <w:rsid w:val="0000524E"/>
    <w:rsid w:val="000055CA"/>
    <w:rsid w:val="0000609E"/>
    <w:rsid w:val="00015566"/>
    <w:rsid w:val="00020A0C"/>
    <w:rsid w:val="00021C87"/>
    <w:rsid w:val="0002280D"/>
    <w:rsid w:val="00030859"/>
    <w:rsid w:val="0003425F"/>
    <w:rsid w:val="00041A81"/>
    <w:rsid w:val="00042F23"/>
    <w:rsid w:val="000504A4"/>
    <w:rsid w:val="00054FC7"/>
    <w:rsid w:val="00061F85"/>
    <w:rsid w:val="00066576"/>
    <w:rsid w:val="00067C2C"/>
    <w:rsid w:val="00075F02"/>
    <w:rsid w:val="00076A65"/>
    <w:rsid w:val="00076F51"/>
    <w:rsid w:val="00084506"/>
    <w:rsid w:val="0009002B"/>
    <w:rsid w:val="00090FCF"/>
    <w:rsid w:val="000A0CE4"/>
    <w:rsid w:val="000A503C"/>
    <w:rsid w:val="000A67AD"/>
    <w:rsid w:val="000B5D3A"/>
    <w:rsid w:val="000C288D"/>
    <w:rsid w:val="000C2A65"/>
    <w:rsid w:val="000C2A67"/>
    <w:rsid w:val="000C3184"/>
    <w:rsid w:val="000D0C2A"/>
    <w:rsid w:val="000D2263"/>
    <w:rsid w:val="000D3877"/>
    <w:rsid w:val="00110689"/>
    <w:rsid w:val="00113A26"/>
    <w:rsid w:val="00122FA7"/>
    <w:rsid w:val="00133884"/>
    <w:rsid w:val="00156227"/>
    <w:rsid w:val="00167767"/>
    <w:rsid w:val="00167F2C"/>
    <w:rsid w:val="00172BAA"/>
    <w:rsid w:val="0017651A"/>
    <w:rsid w:val="00182205"/>
    <w:rsid w:val="00182EC7"/>
    <w:rsid w:val="001958B8"/>
    <w:rsid w:val="001A0F67"/>
    <w:rsid w:val="001A6604"/>
    <w:rsid w:val="001A6B50"/>
    <w:rsid w:val="001B230B"/>
    <w:rsid w:val="001B4D46"/>
    <w:rsid w:val="001B5283"/>
    <w:rsid w:val="001C20FB"/>
    <w:rsid w:val="001D458C"/>
    <w:rsid w:val="001E0006"/>
    <w:rsid w:val="001E209D"/>
    <w:rsid w:val="00205FD5"/>
    <w:rsid w:val="00220C3E"/>
    <w:rsid w:val="00230543"/>
    <w:rsid w:val="00234F69"/>
    <w:rsid w:val="00242F14"/>
    <w:rsid w:val="00250560"/>
    <w:rsid w:val="00254AA9"/>
    <w:rsid w:val="00260FCF"/>
    <w:rsid w:val="00275DC3"/>
    <w:rsid w:val="00276A2D"/>
    <w:rsid w:val="00286541"/>
    <w:rsid w:val="00291A6D"/>
    <w:rsid w:val="002950D0"/>
    <w:rsid w:val="002A0E2A"/>
    <w:rsid w:val="002A2B6F"/>
    <w:rsid w:val="002A72AD"/>
    <w:rsid w:val="002B1BF7"/>
    <w:rsid w:val="002C7463"/>
    <w:rsid w:val="002D2184"/>
    <w:rsid w:val="002D7A64"/>
    <w:rsid w:val="003065F4"/>
    <w:rsid w:val="00324F74"/>
    <w:rsid w:val="00333104"/>
    <w:rsid w:val="003378B4"/>
    <w:rsid w:val="00347F3E"/>
    <w:rsid w:val="003731F9"/>
    <w:rsid w:val="00373D59"/>
    <w:rsid w:val="00377429"/>
    <w:rsid w:val="003824DF"/>
    <w:rsid w:val="003947BA"/>
    <w:rsid w:val="003A1BCA"/>
    <w:rsid w:val="003B73E0"/>
    <w:rsid w:val="003C3088"/>
    <w:rsid w:val="003C382B"/>
    <w:rsid w:val="003C3EFC"/>
    <w:rsid w:val="004116AC"/>
    <w:rsid w:val="004157EC"/>
    <w:rsid w:val="004158C1"/>
    <w:rsid w:val="004161AA"/>
    <w:rsid w:val="00422D04"/>
    <w:rsid w:val="00433FD8"/>
    <w:rsid w:val="00437B60"/>
    <w:rsid w:val="00446583"/>
    <w:rsid w:val="00446D3C"/>
    <w:rsid w:val="004569ED"/>
    <w:rsid w:val="004644D0"/>
    <w:rsid w:val="00471F6E"/>
    <w:rsid w:val="004747CC"/>
    <w:rsid w:val="004778EF"/>
    <w:rsid w:val="004873EF"/>
    <w:rsid w:val="00487D87"/>
    <w:rsid w:val="004D459A"/>
    <w:rsid w:val="004E29FA"/>
    <w:rsid w:val="004E2B07"/>
    <w:rsid w:val="004E58A5"/>
    <w:rsid w:val="00504105"/>
    <w:rsid w:val="00517DF5"/>
    <w:rsid w:val="005272DD"/>
    <w:rsid w:val="00530E28"/>
    <w:rsid w:val="00531544"/>
    <w:rsid w:val="005322E9"/>
    <w:rsid w:val="005327D7"/>
    <w:rsid w:val="00533A1A"/>
    <w:rsid w:val="00536120"/>
    <w:rsid w:val="0053745C"/>
    <w:rsid w:val="00544920"/>
    <w:rsid w:val="00546D51"/>
    <w:rsid w:val="005650C3"/>
    <w:rsid w:val="00565AF8"/>
    <w:rsid w:val="00572090"/>
    <w:rsid w:val="00574CBA"/>
    <w:rsid w:val="00584298"/>
    <w:rsid w:val="00585A2B"/>
    <w:rsid w:val="00586A65"/>
    <w:rsid w:val="005A7317"/>
    <w:rsid w:val="005B0F8B"/>
    <w:rsid w:val="005B3D45"/>
    <w:rsid w:val="005B6D5C"/>
    <w:rsid w:val="005C339E"/>
    <w:rsid w:val="005C3A37"/>
    <w:rsid w:val="005C507E"/>
    <w:rsid w:val="005D2D87"/>
    <w:rsid w:val="005D4AF3"/>
    <w:rsid w:val="005E2301"/>
    <w:rsid w:val="005F36C9"/>
    <w:rsid w:val="006043C2"/>
    <w:rsid w:val="00606689"/>
    <w:rsid w:val="00627B48"/>
    <w:rsid w:val="006322EB"/>
    <w:rsid w:val="00640B3A"/>
    <w:rsid w:val="00642F61"/>
    <w:rsid w:val="0064588A"/>
    <w:rsid w:val="00645E13"/>
    <w:rsid w:val="00657174"/>
    <w:rsid w:val="006711D4"/>
    <w:rsid w:val="00681BB1"/>
    <w:rsid w:val="006A4365"/>
    <w:rsid w:val="006A58A1"/>
    <w:rsid w:val="006A774D"/>
    <w:rsid w:val="006B0BB5"/>
    <w:rsid w:val="006C0455"/>
    <w:rsid w:val="006D3479"/>
    <w:rsid w:val="006D3848"/>
    <w:rsid w:val="006D68B5"/>
    <w:rsid w:val="006D7DBD"/>
    <w:rsid w:val="006E1945"/>
    <w:rsid w:val="00711697"/>
    <w:rsid w:val="0071325D"/>
    <w:rsid w:val="0072137C"/>
    <w:rsid w:val="007267AD"/>
    <w:rsid w:val="00726865"/>
    <w:rsid w:val="0073089A"/>
    <w:rsid w:val="00735705"/>
    <w:rsid w:val="00742CD9"/>
    <w:rsid w:val="00746708"/>
    <w:rsid w:val="00746814"/>
    <w:rsid w:val="00754EB3"/>
    <w:rsid w:val="00756A0F"/>
    <w:rsid w:val="0076210B"/>
    <w:rsid w:val="007652AB"/>
    <w:rsid w:val="00772F4F"/>
    <w:rsid w:val="007C2D6E"/>
    <w:rsid w:val="007C3E4F"/>
    <w:rsid w:val="007C5205"/>
    <w:rsid w:val="007D21E6"/>
    <w:rsid w:val="007D4EE8"/>
    <w:rsid w:val="007E6144"/>
    <w:rsid w:val="007E7C7B"/>
    <w:rsid w:val="007F65CA"/>
    <w:rsid w:val="00804BEE"/>
    <w:rsid w:val="0081432D"/>
    <w:rsid w:val="00815485"/>
    <w:rsid w:val="00817153"/>
    <w:rsid w:val="00826C44"/>
    <w:rsid w:val="00831D79"/>
    <w:rsid w:val="008356B6"/>
    <w:rsid w:val="00847009"/>
    <w:rsid w:val="00851E96"/>
    <w:rsid w:val="00855297"/>
    <w:rsid w:val="008609DC"/>
    <w:rsid w:val="00861043"/>
    <w:rsid w:val="00866789"/>
    <w:rsid w:val="00870415"/>
    <w:rsid w:val="00883B4E"/>
    <w:rsid w:val="00887340"/>
    <w:rsid w:val="008A5425"/>
    <w:rsid w:val="008A659D"/>
    <w:rsid w:val="008B6E50"/>
    <w:rsid w:val="008D2F68"/>
    <w:rsid w:val="00906C16"/>
    <w:rsid w:val="00917A94"/>
    <w:rsid w:val="009326EE"/>
    <w:rsid w:val="0094213D"/>
    <w:rsid w:val="009457FA"/>
    <w:rsid w:val="00973713"/>
    <w:rsid w:val="0097440B"/>
    <w:rsid w:val="009830DA"/>
    <w:rsid w:val="00983AEE"/>
    <w:rsid w:val="00985B1C"/>
    <w:rsid w:val="00994DC9"/>
    <w:rsid w:val="00997FD7"/>
    <w:rsid w:val="009B37CC"/>
    <w:rsid w:val="009C0443"/>
    <w:rsid w:val="009C1BBF"/>
    <w:rsid w:val="009C47BA"/>
    <w:rsid w:val="009D172F"/>
    <w:rsid w:val="009D174E"/>
    <w:rsid w:val="009E148B"/>
    <w:rsid w:val="009E4B4A"/>
    <w:rsid w:val="009E6230"/>
    <w:rsid w:val="00A005A2"/>
    <w:rsid w:val="00A10712"/>
    <w:rsid w:val="00A13067"/>
    <w:rsid w:val="00A32592"/>
    <w:rsid w:val="00A34DC4"/>
    <w:rsid w:val="00A359BE"/>
    <w:rsid w:val="00A35D69"/>
    <w:rsid w:val="00A43D52"/>
    <w:rsid w:val="00A451DF"/>
    <w:rsid w:val="00A66583"/>
    <w:rsid w:val="00A66D5B"/>
    <w:rsid w:val="00A73C99"/>
    <w:rsid w:val="00A81820"/>
    <w:rsid w:val="00A81911"/>
    <w:rsid w:val="00A8255F"/>
    <w:rsid w:val="00AA348D"/>
    <w:rsid w:val="00AA52C1"/>
    <w:rsid w:val="00AA5CFF"/>
    <w:rsid w:val="00AB0779"/>
    <w:rsid w:val="00AB1E6C"/>
    <w:rsid w:val="00AB3523"/>
    <w:rsid w:val="00B000BA"/>
    <w:rsid w:val="00B0063A"/>
    <w:rsid w:val="00B13FE4"/>
    <w:rsid w:val="00B2729C"/>
    <w:rsid w:val="00B35319"/>
    <w:rsid w:val="00B3540C"/>
    <w:rsid w:val="00B66529"/>
    <w:rsid w:val="00B67141"/>
    <w:rsid w:val="00B74729"/>
    <w:rsid w:val="00B7504C"/>
    <w:rsid w:val="00B85D03"/>
    <w:rsid w:val="00B86F3F"/>
    <w:rsid w:val="00BB0A44"/>
    <w:rsid w:val="00BB1683"/>
    <w:rsid w:val="00BB5ED3"/>
    <w:rsid w:val="00BB6FD5"/>
    <w:rsid w:val="00BC07F7"/>
    <w:rsid w:val="00BD2364"/>
    <w:rsid w:val="00BD3FCF"/>
    <w:rsid w:val="00BD538B"/>
    <w:rsid w:val="00BE0327"/>
    <w:rsid w:val="00BE2387"/>
    <w:rsid w:val="00BE2487"/>
    <w:rsid w:val="00C17253"/>
    <w:rsid w:val="00C201EE"/>
    <w:rsid w:val="00C24EE5"/>
    <w:rsid w:val="00C31074"/>
    <w:rsid w:val="00C41C4F"/>
    <w:rsid w:val="00C431D5"/>
    <w:rsid w:val="00C54CD9"/>
    <w:rsid w:val="00C749A9"/>
    <w:rsid w:val="00C77877"/>
    <w:rsid w:val="00C86689"/>
    <w:rsid w:val="00C8686A"/>
    <w:rsid w:val="00C91A41"/>
    <w:rsid w:val="00CA4A21"/>
    <w:rsid w:val="00CA6283"/>
    <w:rsid w:val="00CB5C2F"/>
    <w:rsid w:val="00CB5D06"/>
    <w:rsid w:val="00CC4412"/>
    <w:rsid w:val="00CC7E11"/>
    <w:rsid w:val="00CD5263"/>
    <w:rsid w:val="00CD5440"/>
    <w:rsid w:val="00CE3679"/>
    <w:rsid w:val="00D003ED"/>
    <w:rsid w:val="00D20BBB"/>
    <w:rsid w:val="00D42E3C"/>
    <w:rsid w:val="00D439BA"/>
    <w:rsid w:val="00D54A2A"/>
    <w:rsid w:val="00D57085"/>
    <w:rsid w:val="00D62316"/>
    <w:rsid w:val="00D70B10"/>
    <w:rsid w:val="00D90035"/>
    <w:rsid w:val="00D9264E"/>
    <w:rsid w:val="00D9444E"/>
    <w:rsid w:val="00D94AF3"/>
    <w:rsid w:val="00D9517D"/>
    <w:rsid w:val="00DA070B"/>
    <w:rsid w:val="00DE34B4"/>
    <w:rsid w:val="00DF08E3"/>
    <w:rsid w:val="00DF5112"/>
    <w:rsid w:val="00DF71DA"/>
    <w:rsid w:val="00DF7A53"/>
    <w:rsid w:val="00E21AB5"/>
    <w:rsid w:val="00E348BC"/>
    <w:rsid w:val="00E36C3C"/>
    <w:rsid w:val="00E439F4"/>
    <w:rsid w:val="00E56323"/>
    <w:rsid w:val="00E61EB6"/>
    <w:rsid w:val="00E734F0"/>
    <w:rsid w:val="00E73DFA"/>
    <w:rsid w:val="00E9118F"/>
    <w:rsid w:val="00E96F51"/>
    <w:rsid w:val="00EA477A"/>
    <w:rsid w:val="00EA6E3C"/>
    <w:rsid w:val="00EB1FC3"/>
    <w:rsid w:val="00EB7224"/>
    <w:rsid w:val="00EB760F"/>
    <w:rsid w:val="00EC198B"/>
    <w:rsid w:val="00EC41F4"/>
    <w:rsid w:val="00ED0086"/>
    <w:rsid w:val="00ED6861"/>
    <w:rsid w:val="00EE4025"/>
    <w:rsid w:val="00EE4114"/>
    <w:rsid w:val="00EE5606"/>
    <w:rsid w:val="00EF5491"/>
    <w:rsid w:val="00F00830"/>
    <w:rsid w:val="00F02394"/>
    <w:rsid w:val="00F04406"/>
    <w:rsid w:val="00F10A81"/>
    <w:rsid w:val="00F23CB4"/>
    <w:rsid w:val="00F36D5F"/>
    <w:rsid w:val="00F621C0"/>
    <w:rsid w:val="00F6496D"/>
    <w:rsid w:val="00F665EA"/>
    <w:rsid w:val="00F843B5"/>
    <w:rsid w:val="00F87AC3"/>
    <w:rsid w:val="00F91CE2"/>
    <w:rsid w:val="00FA1B82"/>
    <w:rsid w:val="00FA2BAB"/>
    <w:rsid w:val="00FA3CB6"/>
    <w:rsid w:val="00FB0F40"/>
    <w:rsid w:val="00FD098B"/>
    <w:rsid w:val="00FD2F84"/>
    <w:rsid w:val="00FD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247522"/>
  <w15:chartTrackingRefBased/>
  <w15:docId w15:val="{DAEC0F1E-B229-4A48-9BDA-B9CE2EAB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240"/>
      <w:jc w:val="both"/>
      <w:outlineLvl w:val="0"/>
    </w:pPr>
    <w:rPr>
      <w:b/>
      <w:kern w:val="1"/>
      <w:sz w:val="28"/>
      <w:szCs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120" w:after="120"/>
      <w:jc w:val="both"/>
      <w:outlineLvl w:val="1"/>
    </w:pPr>
    <w:rPr>
      <w:b/>
      <w:szCs w:val="20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120" w:after="60"/>
      <w:jc w:val="both"/>
      <w:outlineLvl w:val="2"/>
    </w:pPr>
    <w:rPr>
      <w:b/>
      <w:sz w:val="22"/>
      <w:szCs w:val="20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jc w:val="both"/>
      <w:outlineLvl w:val="3"/>
    </w:pPr>
    <w:rPr>
      <w:b/>
      <w:sz w:val="22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Pr>
      <w:rFonts w:ascii="Times New Roman" w:hAnsi="Times New Roman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8z0">
    <w:name w:val="WW8Num8z0"/>
    <w:rPr>
      <w:rFonts w:ascii="Symbol" w:hAnsi="Symbol"/>
      <w:color w:val="auto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Times New Roman" w:eastAsia="Times New Roman" w:hAnsi="Times New Roman" w:cs="Times New Roman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4">
    <w:name w:val="WW8Num9z4"/>
    <w:rPr>
      <w:rFonts w:ascii="Courier New" w:hAnsi="Courier New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0z4">
    <w:name w:val="WW8Num10z4"/>
    <w:rPr>
      <w:rFonts w:ascii="Courier New" w:hAnsi="Courier New"/>
    </w:rPr>
  </w:style>
  <w:style w:type="character" w:customStyle="1" w:styleId="WW8Num11z0">
    <w:name w:val="WW8Num11z0"/>
    <w:rPr>
      <w:rFonts w:ascii="Times New Roman" w:hAnsi="Times New Roman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Times New Roman" w:eastAsia="Times New Roman" w:hAnsi="Times New Roman" w:cs="Times New Roman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4z4">
    <w:name w:val="WW8Num14z4"/>
    <w:rPr>
      <w:rFonts w:ascii="Courier New" w:hAnsi="Courier New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  <w:color w:val="auto"/>
    </w:rPr>
  </w:style>
  <w:style w:type="character" w:customStyle="1" w:styleId="WW8Num20z0">
    <w:name w:val="WW8Num20z0"/>
    <w:rPr>
      <w:rFonts w:ascii="Symbol" w:hAnsi="Symbol"/>
      <w:color w:val="auto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3z0">
    <w:name w:val="WW8Num23z0"/>
    <w:rPr>
      <w:rFonts w:ascii="Symbol" w:hAnsi="Symbol"/>
      <w:color w:val="auto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9z0">
    <w:name w:val="WW8Num29z0"/>
    <w:rPr>
      <w:rFonts w:ascii="Times New Roman" w:eastAsia="Times New Roman" w:hAnsi="Times New Roman" w:cs="Times New Roman"/>
    </w:rPr>
  </w:style>
  <w:style w:type="character" w:customStyle="1" w:styleId="WW8Num29z1">
    <w:name w:val="WW8Num29z1"/>
    <w:rPr>
      <w:rFonts w:ascii="Courier New" w:hAnsi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-Fontepargpadro">
    <w:name w:val="WW-Fonte parág. padrão"/>
  </w:style>
  <w:style w:type="character" w:styleId="Nmerodepgina">
    <w:name w:val="page number"/>
    <w:basedOn w:val="WW-Fontepargpadro"/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Albany" w:eastAsia="Tahoma" w:hAnsi="Albany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both"/>
    </w:pPr>
    <w:rPr>
      <w:sz w:val="22"/>
      <w:szCs w:val="20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customStyle="1" w:styleId="subtitulo2">
    <w:name w:val="subtitulo2"/>
    <w:basedOn w:val="Normal"/>
    <w:pPr>
      <w:numPr>
        <w:numId w:val="1"/>
      </w:numPr>
      <w:ind w:left="0" w:firstLine="0"/>
    </w:pPr>
  </w:style>
  <w:style w:type="paragraph" w:customStyle="1" w:styleId="WW-Corpodetexto2">
    <w:name w:val="WW-Corpo de texto 2"/>
    <w:basedOn w:val="Normal"/>
    <w:pPr>
      <w:jc w:val="both"/>
    </w:pPr>
    <w:rPr>
      <w:color w:val="FF0000"/>
    </w:rPr>
  </w:style>
  <w:style w:type="paragraph" w:customStyle="1" w:styleId="Index">
    <w:name w:val="Index"/>
    <w:basedOn w:val="Normal"/>
    <w:pPr>
      <w:suppressLineNumbers/>
    </w:pPr>
  </w:style>
  <w:style w:type="paragraph" w:styleId="Sumrio1">
    <w:name w:val="toc 1"/>
    <w:basedOn w:val="Normal"/>
    <w:next w:val="Normal"/>
    <w:semiHidden/>
    <w:pPr>
      <w:spacing w:before="360"/>
    </w:pPr>
    <w:rPr>
      <w:rFonts w:ascii="Arial" w:hAnsi="Arial"/>
      <w:b/>
      <w:bCs/>
      <w:caps/>
      <w:szCs w:val="28"/>
    </w:rPr>
  </w:style>
  <w:style w:type="paragraph" w:customStyle="1" w:styleId="SangParr2">
    <w:name w:val="Sang. Parr. 2"/>
    <w:basedOn w:val="Normal"/>
    <w:pPr>
      <w:keepLines/>
      <w:spacing w:before="120" w:after="60"/>
      <w:ind w:left="1418"/>
      <w:jc w:val="both"/>
    </w:pPr>
    <w:rPr>
      <w:rFonts w:ascii="Book Antiqua" w:hAnsi="Book Antiqua"/>
      <w:szCs w:val="20"/>
      <w:lang w:val="es-ES_tradnl"/>
    </w:rPr>
  </w:style>
  <w:style w:type="paragraph" w:styleId="Sumrio2">
    <w:name w:val="toc 2"/>
    <w:basedOn w:val="Normal"/>
    <w:next w:val="Normal"/>
    <w:semiHidden/>
    <w:pPr>
      <w:spacing w:before="240"/>
    </w:pPr>
    <w:rPr>
      <w:b/>
      <w:bCs/>
    </w:rPr>
  </w:style>
  <w:style w:type="paragraph" w:styleId="Sumrio3">
    <w:name w:val="toc 3"/>
    <w:basedOn w:val="Normal"/>
    <w:next w:val="Normal"/>
    <w:semiHidden/>
    <w:pPr>
      <w:ind w:left="220"/>
    </w:pPr>
  </w:style>
  <w:style w:type="paragraph" w:styleId="Sumrio4">
    <w:name w:val="toc 4"/>
    <w:basedOn w:val="Normal"/>
    <w:next w:val="Normal"/>
    <w:semiHidden/>
    <w:pPr>
      <w:ind w:left="440"/>
    </w:pPr>
  </w:style>
  <w:style w:type="paragraph" w:styleId="Sumrio5">
    <w:name w:val="toc 5"/>
    <w:basedOn w:val="Normal"/>
    <w:next w:val="Normal"/>
    <w:semiHidden/>
    <w:pPr>
      <w:ind w:left="660"/>
    </w:pPr>
  </w:style>
  <w:style w:type="paragraph" w:styleId="Sumrio6">
    <w:name w:val="toc 6"/>
    <w:basedOn w:val="Normal"/>
    <w:next w:val="Normal"/>
    <w:semiHidden/>
    <w:pPr>
      <w:ind w:left="880"/>
    </w:pPr>
  </w:style>
  <w:style w:type="paragraph" w:styleId="Sumrio7">
    <w:name w:val="toc 7"/>
    <w:basedOn w:val="Normal"/>
    <w:next w:val="Normal"/>
    <w:semiHidden/>
    <w:pPr>
      <w:ind w:left="1100"/>
    </w:pPr>
  </w:style>
  <w:style w:type="paragraph" w:styleId="Sumrio8">
    <w:name w:val="toc 8"/>
    <w:basedOn w:val="Normal"/>
    <w:next w:val="Normal"/>
    <w:semiHidden/>
    <w:pPr>
      <w:ind w:left="1320"/>
    </w:pPr>
  </w:style>
  <w:style w:type="paragraph" w:styleId="Sumrio9">
    <w:name w:val="toc 9"/>
    <w:basedOn w:val="Normal"/>
    <w:next w:val="Normal"/>
    <w:semiHidden/>
    <w:pPr>
      <w:ind w:left="1540"/>
    </w:pPr>
  </w:style>
  <w:style w:type="paragraph" w:customStyle="1" w:styleId="WW-Corpodetexto3">
    <w:name w:val="WW-Corpo de texto 3"/>
    <w:basedOn w:val="Normal"/>
    <w:rPr>
      <w:b/>
      <w:bCs/>
      <w:sz w:val="20"/>
    </w:rPr>
  </w:style>
  <w:style w:type="paragraph" w:customStyle="1" w:styleId="TableContents">
    <w:name w:val="Table Contents"/>
    <w:basedOn w:val="Corpodetexto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styleId="Recuodecorpodetexto">
    <w:name w:val="Body Text Indent"/>
    <w:basedOn w:val="Corpodetexto"/>
    <w:pPr>
      <w:ind w:left="283"/>
    </w:pPr>
  </w:style>
  <w:style w:type="paragraph" w:styleId="Commarcadores">
    <w:name w:val="List Bullet"/>
    <w:basedOn w:val="Normal"/>
    <w:autoRedefine/>
    <w:pPr>
      <w:numPr>
        <w:numId w:val="6"/>
      </w:numPr>
      <w:suppressAutoHyphens w:val="0"/>
      <w:autoSpaceDE w:val="0"/>
      <w:autoSpaceDN w:val="0"/>
    </w:pPr>
    <w:rPr>
      <w:sz w:val="20"/>
      <w:lang w:val="en-GB"/>
    </w:rPr>
  </w:style>
  <w:style w:type="paragraph" w:styleId="Commarcadores4">
    <w:name w:val="List Bullet 4"/>
    <w:basedOn w:val="Normal"/>
    <w:autoRedefine/>
    <w:pPr>
      <w:numPr>
        <w:numId w:val="3"/>
      </w:numPr>
      <w:tabs>
        <w:tab w:val="clear" w:pos="1209"/>
        <w:tab w:val="num" w:pos="1440"/>
      </w:tabs>
      <w:suppressAutoHyphens w:val="0"/>
      <w:spacing w:after="120"/>
      <w:ind w:left="1440"/>
    </w:pPr>
    <w:rPr>
      <w:sz w:val="20"/>
      <w:lang w:val="en-US"/>
    </w:rPr>
  </w:style>
  <w:style w:type="paragraph" w:styleId="Commarcadores5">
    <w:name w:val="List Bullet 5"/>
    <w:basedOn w:val="Normal"/>
    <w:autoRedefine/>
    <w:pPr>
      <w:numPr>
        <w:numId w:val="4"/>
      </w:numPr>
      <w:tabs>
        <w:tab w:val="clear" w:pos="1492"/>
        <w:tab w:val="num" w:pos="1800"/>
      </w:tabs>
      <w:suppressAutoHyphens w:val="0"/>
      <w:ind w:left="1800"/>
    </w:pPr>
    <w:rPr>
      <w:sz w:val="20"/>
      <w:lang w:val="en-US"/>
    </w:rPr>
  </w:style>
  <w:style w:type="paragraph" w:styleId="Commarcadores2">
    <w:name w:val="List Bullet 2"/>
    <w:basedOn w:val="Normal"/>
    <w:autoRedefine/>
    <w:pPr>
      <w:numPr>
        <w:numId w:val="9"/>
      </w:numPr>
      <w:suppressAutoHyphens w:val="0"/>
    </w:pPr>
    <w:rPr>
      <w:sz w:val="20"/>
    </w:rPr>
  </w:style>
  <w:style w:type="paragraph" w:styleId="Commarcadores3">
    <w:name w:val="List Bullet 3"/>
    <w:basedOn w:val="Normal"/>
    <w:autoRedefine/>
    <w:pPr>
      <w:numPr>
        <w:numId w:val="5"/>
      </w:numPr>
      <w:tabs>
        <w:tab w:val="clear" w:pos="926"/>
        <w:tab w:val="num" w:pos="1080"/>
      </w:tabs>
      <w:suppressAutoHyphens w:val="0"/>
      <w:ind w:left="1080"/>
    </w:pPr>
    <w:rPr>
      <w:sz w:val="20"/>
      <w:lang w:val="en-US"/>
    </w:rPr>
  </w:style>
  <w:style w:type="paragraph" w:styleId="Numerada2">
    <w:name w:val="List Number 2"/>
    <w:basedOn w:val="Normal"/>
    <w:pPr>
      <w:numPr>
        <w:numId w:val="8"/>
      </w:numPr>
      <w:suppressAutoHyphens w:val="0"/>
    </w:pPr>
    <w:rPr>
      <w:sz w:val="20"/>
      <w:lang w:val="en-US"/>
    </w:rPr>
  </w:style>
  <w:style w:type="paragraph" w:styleId="Lista2">
    <w:name w:val="List 2"/>
    <w:basedOn w:val="Normal"/>
    <w:pPr>
      <w:numPr>
        <w:numId w:val="7"/>
      </w:numPr>
      <w:tabs>
        <w:tab w:val="clear" w:pos="1080"/>
        <w:tab w:val="num" w:pos="765"/>
      </w:tabs>
      <w:suppressAutoHyphens w:val="0"/>
      <w:ind w:left="765"/>
    </w:pPr>
    <w:rPr>
      <w:sz w:val="20"/>
      <w:lang w:val="en-US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link w:val="SubttuloChar"/>
    <w:qFormat/>
    <w:rsid w:val="0002280D"/>
    <w:pPr>
      <w:keepNext/>
      <w:keepLines/>
      <w:suppressAutoHyphens w:val="0"/>
      <w:spacing w:before="120" w:after="240"/>
      <w:jc w:val="center"/>
      <w:outlineLvl w:val="1"/>
    </w:pPr>
    <w:rPr>
      <w:rFonts w:ascii="Arial" w:hAnsi="Arial"/>
      <w:sz w:val="22"/>
      <w:szCs w:val="20"/>
      <w:lang w:eastAsia="en-US"/>
    </w:rPr>
  </w:style>
  <w:style w:type="character" w:customStyle="1" w:styleId="SubttuloChar">
    <w:name w:val="Subtítulo Char"/>
    <w:link w:val="Subttulo"/>
    <w:rsid w:val="0002280D"/>
    <w:rPr>
      <w:rFonts w:ascii="Arial" w:hAnsi="Arial"/>
      <w:sz w:val="22"/>
      <w:lang w:eastAsia="en-US"/>
    </w:rPr>
  </w:style>
  <w:style w:type="character" w:customStyle="1" w:styleId="RodapChar">
    <w:name w:val="Rodapé Char"/>
    <w:link w:val="Rodap"/>
    <w:uiPriority w:val="99"/>
    <w:rsid w:val="0002280D"/>
    <w:rPr>
      <w:sz w:val="24"/>
      <w:szCs w:val="24"/>
      <w:lang w:eastAsia="ar-SA"/>
    </w:rPr>
  </w:style>
  <w:style w:type="paragraph" w:customStyle="1" w:styleId="pargrafo">
    <w:name w:val="parágrafo"/>
    <w:basedOn w:val="Normal"/>
    <w:rsid w:val="00B35319"/>
    <w:pPr>
      <w:suppressAutoHyphens w:val="0"/>
      <w:spacing w:after="120"/>
      <w:ind w:left="1134"/>
      <w:jc w:val="both"/>
    </w:pPr>
    <w:rPr>
      <w:rFonts w:ascii="Arial" w:hAnsi="Arial"/>
      <w:sz w:val="22"/>
      <w:szCs w:val="20"/>
      <w:lang w:val="pt-PT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1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2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2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/>
    <lcf76f155ced4ddcb4097134ff3c332f xmlns="a4d2a7a3-96b2-4447-b68b-ba64e9e5738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3" ma:contentTypeDescription="Crie um novo documento." ma:contentTypeScope="" ma:versionID="6604e1619b0dc7cb665a39fb50ae8aa5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90fbe1065aa871ab176193aa6d197007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8FDE77-8DA1-418E-8952-C79965610666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customXml/itemProps2.xml><?xml version="1.0" encoding="utf-8"?>
<ds:datastoreItem xmlns:ds="http://schemas.openxmlformats.org/officeDocument/2006/customXml" ds:itemID="{3E562CE8-EE87-4E27-9BB1-8C15E0F03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E6B21D-FEE9-48F1-AEC6-68E7ADB82E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637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Confidencialidade Nos Contratos de Terceiros</vt:lpstr>
      <vt:lpstr>Confidencialidade Nos Contratos de Terceiros</vt:lpstr>
    </vt:vector>
  </TitlesOfParts>
  <Company>WAP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Confidencialidade Nos Contratos de Terceiros</dc:title>
  <dc:subject/>
  <dc:creator>Estoque TI WAP</dc:creator>
  <cp:keywords/>
  <cp:lastModifiedBy>Estoque TI WAP</cp:lastModifiedBy>
  <cp:revision>2</cp:revision>
  <cp:lastPrinted>2021-08-24T18:45:00Z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0x0101005CB772C48D041543A5FA73ED380946CF</vt:lpwstr>
  </property>
</Properties>
</file>